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ED" w:rsidRDefault="00E9771D" w:rsidP="004E1AED">
      <w:pPr>
        <w:pStyle w:val="Title"/>
      </w:pPr>
      <w:r>
        <w:t>PHP framework project</w:t>
      </w:r>
    </w:p>
    <w:p w:rsidR="00E9771D" w:rsidRDefault="00E9771D" w:rsidP="004E1AED">
      <w:pPr>
        <w:pStyle w:val="Title"/>
        <w:rPr>
          <w:sz w:val="40"/>
          <w:szCs w:val="40"/>
        </w:rPr>
      </w:pPr>
      <w:r>
        <w:rPr>
          <w:sz w:val="40"/>
          <w:szCs w:val="40"/>
        </w:rPr>
        <w:t>Food booking system</w:t>
      </w:r>
    </w:p>
    <w:p w:rsidR="00E9771D" w:rsidRDefault="00E9771D" w:rsidP="004E1AED">
      <w:pPr>
        <w:pStyle w:val="Title"/>
        <w:rPr>
          <w:sz w:val="24"/>
          <w:szCs w:val="28"/>
        </w:rPr>
      </w:pPr>
      <w:r>
        <w:rPr>
          <w:sz w:val="24"/>
          <w:szCs w:val="28"/>
        </w:rPr>
        <w:t>Ho minh thang – DIN15SP</w:t>
      </w:r>
    </w:p>
    <w:p w:rsidR="008B1526" w:rsidRDefault="008B1526" w:rsidP="004E1AED">
      <w:pPr>
        <w:pStyle w:val="Title"/>
        <w:rPr>
          <w:sz w:val="24"/>
          <w:szCs w:val="28"/>
        </w:rPr>
      </w:pPr>
      <w:r>
        <w:rPr>
          <w:sz w:val="24"/>
          <w:szCs w:val="28"/>
        </w:rPr>
        <w:t>foodie – the food shop</w:t>
      </w:r>
    </w:p>
    <w:p w:rsidR="008B1526" w:rsidRPr="00E9771D" w:rsidRDefault="008B1526" w:rsidP="004E1AED">
      <w:pPr>
        <w:pStyle w:val="Title"/>
        <w:rPr>
          <w:sz w:val="24"/>
          <w:szCs w:val="28"/>
        </w:rPr>
      </w:pPr>
      <w:r>
        <w:rPr>
          <w:sz w:val="24"/>
          <w:szCs w:val="28"/>
        </w:rPr>
        <w:t>link:</w:t>
      </w:r>
      <w:bookmarkStart w:id="0" w:name="_GoBack"/>
      <w:bookmarkEnd w:id="0"/>
    </w:p>
    <w:p w:rsidR="00194DF6" w:rsidRDefault="003B1DD9">
      <w:pPr>
        <w:pStyle w:val="Heading1"/>
      </w:pPr>
      <w:r>
        <w:t>Idea of the food booking system</w:t>
      </w:r>
    </w:p>
    <w:p w:rsidR="004E1AED" w:rsidRDefault="003B1DD9" w:rsidP="003B1DD9">
      <w:r>
        <w:t>The food booking system is used to book the food from the store for convenience, customers are able to purchase the food online then they will receive the food after a specific time gaining by our system.</w:t>
      </w:r>
    </w:p>
    <w:p w:rsidR="001160E0" w:rsidRDefault="001160E0" w:rsidP="003B1DD9">
      <w:r>
        <w:t>The customers are able to create the reservation on the website, by choosing (add food) from the list from our website. They are able to mo</w:t>
      </w:r>
      <w:r w:rsidR="00C41128">
        <w:t>dify it before purchasing this.</w:t>
      </w:r>
    </w:p>
    <w:p w:rsidR="00C41128" w:rsidRDefault="00C41128" w:rsidP="00C41128">
      <w:pPr>
        <w:pStyle w:val="Heading1"/>
      </w:pPr>
      <w:r>
        <w:t>Database system</w:t>
      </w:r>
    </w:p>
    <w:p w:rsidR="00C41128" w:rsidRDefault="00774A4C" w:rsidP="00C41128">
      <w:r>
        <w:t>Table of food will contain:</w:t>
      </w:r>
    </w:p>
    <w:p w:rsidR="00AC630E" w:rsidRDefault="00AC630E" w:rsidP="00AC630E">
      <w:pPr>
        <w:pStyle w:val="ListParagraph"/>
        <w:numPr>
          <w:ilvl w:val="0"/>
          <w:numId w:val="22"/>
        </w:numPr>
      </w:pPr>
      <w:r>
        <w:t>ID of products / food</w:t>
      </w:r>
    </w:p>
    <w:p w:rsidR="00AC630E" w:rsidRDefault="00AC630E" w:rsidP="00AC630E">
      <w:pPr>
        <w:pStyle w:val="ListParagraph"/>
        <w:numPr>
          <w:ilvl w:val="0"/>
          <w:numId w:val="22"/>
        </w:numPr>
      </w:pPr>
      <w:r>
        <w:t>Name of the food</w:t>
      </w:r>
    </w:p>
    <w:p w:rsidR="00AC630E" w:rsidRDefault="00AC630E" w:rsidP="00AC630E">
      <w:pPr>
        <w:pStyle w:val="ListParagraph"/>
        <w:numPr>
          <w:ilvl w:val="0"/>
          <w:numId w:val="22"/>
        </w:numPr>
      </w:pPr>
      <w:r>
        <w:t>Price</w:t>
      </w:r>
    </w:p>
    <w:p w:rsidR="00AC630E" w:rsidRDefault="00AC630E" w:rsidP="00AC630E">
      <w:pPr>
        <w:pStyle w:val="ListParagraph"/>
        <w:numPr>
          <w:ilvl w:val="0"/>
          <w:numId w:val="22"/>
        </w:numPr>
      </w:pPr>
      <w:r>
        <w:t>Description</w:t>
      </w:r>
    </w:p>
    <w:p w:rsidR="00AC630E" w:rsidRDefault="00AC630E" w:rsidP="00AC630E">
      <w:pPr>
        <w:pStyle w:val="ListParagraph"/>
        <w:numPr>
          <w:ilvl w:val="0"/>
          <w:numId w:val="22"/>
        </w:numPr>
      </w:pPr>
      <w:r>
        <w:t>Images</w:t>
      </w:r>
    </w:p>
    <w:p w:rsidR="00AC630E" w:rsidRDefault="00AC630E" w:rsidP="00AC630E">
      <w:r>
        <w:t>Table of Customers will contain:</w:t>
      </w:r>
    </w:p>
    <w:p w:rsidR="00AC630E" w:rsidRDefault="00AC630E" w:rsidP="00AC630E">
      <w:pPr>
        <w:pStyle w:val="ListParagraph"/>
        <w:numPr>
          <w:ilvl w:val="0"/>
          <w:numId w:val="23"/>
        </w:numPr>
      </w:pPr>
      <w:r>
        <w:t>ID of customers</w:t>
      </w:r>
    </w:p>
    <w:p w:rsidR="00AC630E" w:rsidRDefault="00AC630E" w:rsidP="00AC630E">
      <w:pPr>
        <w:pStyle w:val="ListParagraph"/>
        <w:numPr>
          <w:ilvl w:val="0"/>
          <w:numId w:val="23"/>
        </w:numPr>
      </w:pPr>
      <w:r>
        <w:t>Name</w:t>
      </w:r>
    </w:p>
    <w:p w:rsidR="00AC630E" w:rsidRDefault="00AC630E" w:rsidP="00AC630E">
      <w:pPr>
        <w:pStyle w:val="ListParagraph"/>
        <w:numPr>
          <w:ilvl w:val="0"/>
          <w:numId w:val="23"/>
        </w:numPr>
      </w:pPr>
      <w:r>
        <w:t>Address</w:t>
      </w:r>
    </w:p>
    <w:p w:rsidR="00AC630E" w:rsidRDefault="00AC630E" w:rsidP="00AC630E">
      <w:pPr>
        <w:pStyle w:val="ListParagraph"/>
        <w:numPr>
          <w:ilvl w:val="0"/>
          <w:numId w:val="23"/>
        </w:numPr>
      </w:pPr>
      <w:r>
        <w:t>Phone number</w:t>
      </w:r>
    </w:p>
    <w:p w:rsidR="00AC630E" w:rsidRDefault="00AC630E" w:rsidP="00AC630E">
      <w:r>
        <w:lastRenderedPageBreak/>
        <w:t>Table of order detail will contain</w:t>
      </w:r>
    </w:p>
    <w:p w:rsidR="00AC630E" w:rsidRDefault="00AC630E" w:rsidP="00AC630E">
      <w:pPr>
        <w:pStyle w:val="ListParagraph"/>
        <w:numPr>
          <w:ilvl w:val="0"/>
          <w:numId w:val="25"/>
        </w:numPr>
      </w:pPr>
      <w:r>
        <w:t>ID of food (just in order)</w:t>
      </w:r>
    </w:p>
    <w:p w:rsidR="00AC630E" w:rsidRDefault="00AC630E" w:rsidP="00AC630E">
      <w:pPr>
        <w:pStyle w:val="ListParagraph"/>
        <w:numPr>
          <w:ilvl w:val="0"/>
          <w:numId w:val="25"/>
        </w:numPr>
      </w:pPr>
      <w:r>
        <w:t>Productid (id of the food – link to table of the good)</w:t>
      </w:r>
    </w:p>
    <w:p w:rsidR="00AC630E" w:rsidRDefault="00AC630E" w:rsidP="00AC630E">
      <w:pPr>
        <w:pStyle w:val="ListParagraph"/>
        <w:numPr>
          <w:ilvl w:val="0"/>
          <w:numId w:val="25"/>
        </w:numPr>
      </w:pPr>
      <w:r>
        <w:t>Quantity of food</w:t>
      </w:r>
    </w:p>
    <w:p w:rsidR="00AC630E" w:rsidRDefault="00AC630E" w:rsidP="00AC630E">
      <w:pPr>
        <w:pStyle w:val="ListParagraph"/>
        <w:numPr>
          <w:ilvl w:val="0"/>
          <w:numId w:val="25"/>
        </w:numPr>
      </w:pPr>
      <w:r>
        <w:t>Price</w:t>
      </w:r>
    </w:p>
    <w:p w:rsidR="00AC630E" w:rsidRDefault="00AC630E" w:rsidP="00AC630E">
      <w:r>
        <w:t>Table of feedback will contain</w:t>
      </w:r>
    </w:p>
    <w:p w:rsidR="00AC630E" w:rsidRDefault="00AC630E" w:rsidP="00AC630E">
      <w:pPr>
        <w:pStyle w:val="ListParagraph"/>
        <w:numPr>
          <w:ilvl w:val="0"/>
          <w:numId w:val="26"/>
        </w:numPr>
      </w:pPr>
      <w:r>
        <w:t>Id of comment</w:t>
      </w:r>
    </w:p>
    <w:p w:rsidR="00AC630E" w:rsidRDefault="00AC630E" w:rsidP="00AC630E">
      <w:pPr>
        <w:pStyle w:val="ListParagraph"/>
        <w:numPr>
          <w:ilvl w:val="0"/>
          <w:numId w:val="26"/>
        </w:numPr>
      </w:pPr>
      <w:r>
        <w:t>Customer email</w:t>
      </w:r>
    </w:p>
    <w:p w:rsidR="00AC630E" w:rsidRDefault="00AC630E" w:rsidP="00AC630E">
      <w:pPr>
        <w:pStyle w:val="ListParagraph"/>
        <w:numPr>
          <w:ilvl w:val="0"/>
          <w:numId w:val="26"/>
        </w:numPr>
      </w:pPr>
      <w:r>
        <w:t>Comments</w:t>
      </w:r>
    </w:p>
    <w:p w:rsidR="00AC630E" w:rsidRDefault="00AC630E" w:rsidP="00AC630E"/>
    <w:p w:rsidR="008661EA" w:rsidRDefault="00646504" w:rsidP="00AC630E">
      <w:pPr>
        <w:pStyle w:val="Heading1"/>
      </w:pPr>
      <w:r>
        <w:t xml:space="preserve">Database </w:t>
      </w:r>
      <w:r w:rsidR="00FD66EF">
        <w:t>create code</w:t>
      </w:r>
    </w:p>
    <w:p w:rsidR="00FD66EF" w:rsidRPr="00832153" w:rsidRDefault="00FD66EF" w:rsidP="00FD66EF">
      <w:pPr>
        <w:rPr>
          <w:b/>
          <w:u w:val="single"/>
        </w:rPr>
      </w:pPr>
      <w:r w:rsidRPr="00832153">
        <w:rPr>
          <w:b/>
          <w:u w:val="single"/>
        </w:rPr>
        <w:t>Table customers:</w:t>
      </w:r>
    </w:p>
    <w:p w:rsidR="00FD66EF" w:rsidRPr="00FD66EF" w:rsidRDefault="00FD66EF" w:rsidP="00FD66EF">
      <w:r w:rsidRPr="00832153">
        <w:rPr>
          <w:rFonts w:ascii="Arial" w:hAnsi="Arial" w:cs="Arial"/>
          <w:color w:val="444444"/>
          <w:sz w:val="20"/>
          <w:szCs w:val="20"/>
          <w:highlight w:val="yellow"/>
          <w:shd w:val="clear" w:color="auto" w:fill="FFFFFF"/>
        </w:rPr>
        <w:t>CREATE TABLE `customers` (</w:t>
      </w:r>
      <w:r w:rsidRPr="00832153">
        <w:rPr>
          <w:rFonts w:ascii="Arial" w:hAnsi="Arial" w:cs="Arial"/>
          <w:color w:val="444444"/>
          <w:sz w:val="20"/>
          <w:szCs w:val="20"/>
          <w:highlight w:val="yellow"/>
        </w:rPr>
        <w:br/>
      </w:r>
      <w:r w:rsidRPr="00832153">
        <w:rPr>
          <w:rFonts w:ascii="Arial" w:hAnsi="Arial" w:cs="Arial"/>
          <w:color w:val="444444"/>
          <w:sz w:val="20"/>
          <w:szCs w:val="20"/>
          <w:highlight w:val="yellow"/>
          <w:shd w:val="clear" w:color="auto" w:fill="FFFFFF"/>
        </w:rPr>
        <w:t> `id` int(11) NOT NULL AUTO_INCREMENT,</w:t>
      </w:r>
      <w:r w:rsidRPr="00832153">
        <w:rPr>
          <w:rFonts w:ascii="Arial" w:hAnsi="Arial" w:cs="Arial"/>
          <w:color w:val="444444"/>
          <w:sz w:val="20"/>
          <w:szCs w:val="20"/>
          <w:highlight w:val="yellow"/>
        </w:rPr>
        <w:br/>
      </w:r>
      <w:r w:rsidRPr="00832153">
        <w:rPr>
          <w:rFonts w:ascii="Arial" w:hAnsi="Arial" w:cs="Arial"/>
          <w:color w:val="444444"/>
          <w:sz w:val="20"/>
          <w:szCs w:val="20"/>
          <w:highlight w:val="yellow"/>
          <w:shd w:val="clear" w:color="auto" w:fill="FFFFFF"/>
        </w:rPr>
        <w:t> `name` varchar(80) NOT NULL,</w:t>
      </w:r>
      <w:r w:rsidRPr="00832153">
        <w:rPr>
          <w:rFonts w:ascii="Arial" w:hAnsi="Arial" w:cs="Arial"/>
          <w:color w:val="444444"/>
          <w:sz w:val="20"/>
          <w:szCs w:val="20"/>
          <w:highlight w:val="yellow"/>
        </w:rPr>
        <w:br/>
      </w:r>
      <w:r w:rsidRPr="00832153">
        <w:rPr>
          <w:rFonts w:ascii="Arial" w:hAnsi="Arial" w:cs="Arial"/>
          <w:color w:val="444444"/>
          <w:sz w:val="20"/>
          <w:szCs w:val="20"/>
          <w:highlight w:val="yellow"/>
          <w:shd w:val="clear" w:color="auto" w:fill="FFFFFF"/>
        </w:rPr>
        <w:t> `address` varchar(80) NOT NULL,</w:t>
      </w:r>
      <w:r w:rsidRPr="00832153">
        <w:rPr>
          <w:rFonts w:ascii="Arial" w:hAnsi="Arial" w:cs="Arial"/>
          <w:color w:val="444444"/>
          <w:sz w:val="20"/>
          <w:szCs w:val="20"/>
          <w:highlight w:val="yellow"/>
        </w:rPr>
        <w:br/>
      </w:r>
      <w:r w:rsidRPr="00832153">
        <w:rPr>
          <w:rFonts w:ascii="Arial" w:hAnsi="Arial" w:cs="Arial"/>
          <w:color w:val="444444"/>
          <w:sz w:val="20"/>
          <w:szCs w:val="20"/>
          <w:highlight w:val="yellow"/>
          <w:shd w:val="clear" w:color="auto" w:fill="FFFFFF"/>
        </w:rPr>
        <w:t> `phonenumber` varchar(20) NOT NULL,</w:t>
      </w:r>
      <w:r w:rsidRPr="00832153">
        <w:rPr>
          <w:rFonts w:ascii="Arial" w:hAnsi="Arial" w:cs="Arial"/>
          <w:color w:val="444444"/>
          <w:sz w:val="20"/>
          <w:szCs w:val="20"/>
          <w:highlight w:val="yellow"/>
        </w:rPr>
        <w:br/>
      </w:r>
      <w:r w:rsidRPr="00832153">
        <w:rPr>
          <w:rFonts w:ascii="Arial" w:hAnsi="Arial" w:cs="Arial"/>
          <w:color w:val="444444"/>
          <w:sz w:val="20"/>
          <w:szCs w:val="20"/>
          <w:highlight w:val="yellow"/>
          <w:shd w:val="clear" w:color="auto" w:fill="FFFFFF"/>
        </w:rPr>
        <w:t> PRIMARY KEY (`id`)</w:t>
      </w:r>
      <w:r w:rsidRPr="00832153">
        <w:rPr>
          <w:rFonts w:ascii="Arial" w:hAnsi="Arial" w:cs="Arial"/>
          <w:color w:val="444444"/>
          <w:sz w:val="20"/>
          <w:szCs w:val="20"/>
          <w:highlight w:val="yellow"/>
        </w:rPr>
        <w:br/>
      </w:r>
      <w:r w:rsidRPr="00832153">
        <w:rPr>
          <w:rFonts w:ascii="Arial" w:hAnsi="Arial" w:cs="Arial"/>
          <w:color w:val="444444"/>
          <w:sz w:val="20"/>
          <w:szCs w:val="20"/>
          <w:highlight w:val="yellow"/>
          <w:shd w:val="clear" w:color="auto" w:fill="FFFFFF"/>
        </w:rPr>
        <w:t>) ENGINE=InnoDB AUTO_INCREMENT=18 DEFAULT CHARSET=utf8</w:t>
      </w:r>
    </w:p>
    <w:p w:rsidR="00832153" w:rsidRDefault="00832153" w:rsidP="00832153">
      <w:pPr>
        <w:rPr>
          <w:b/>
          <w:u w:val="single"/>
        </w:rPr>
      </w:pPr>
      <w:r w:rsidRPr="00832153">
        <w:rPr>
          <w:b/>
          <w:u w:val="single"/>
        </w:rPr>
        <w:t xml:space="preserve">Table </w:t>
      </w:r>
      <w:r>
        <w:rPr>
          <w:b/>
          <w:u w:val="single"/>
        </w:rPr>
        <w:t>foods</w:t>
      </w:r>
      <w:r w:rsidRPr="00832153">
        <w:rPr>
          <w:b/>
          <w:u w:val="single"/>
        </w:rPr>
        <w:t>:</w:t>
      </w:r>
    </w:p>
    <w:p w:rsidR="00832153" w:rsidRPr="00832153" w:rsidRDefault="00832153" w:rsidP="00832153">
      <w:pPr>
        <w:spacing w:before="24" w:after="24" w:line="240" w:lineRule="auto"/>
        <w:ind w:left="24" w:right="24"/>
        <w:rPr>
          <w:rFonts w:ascii="Arial" w:eastAsia="Times New Roman" w:hAnsi="Arial" w:cs="Arial"/>
          <w:color w:val="000000"/>
          <w:sz w:val="20"/>
          <w:szCs w:val="20"/>
          <w:lang w:eastAsia="en-US"/>
        </w:rPr>
      </w:pPr>
      <w:r w:rsidRPr="00832153">
        <w:rPr>
          <w:rFonts w:ascii="Arial" w:eastAsia="Times New Roman" w:hAnsi="Arial" w:cs="Arial"/>
          <w:color w:val="000000"/>
          <w:sz w:val="20"/>
          <w:szCs w:val="20"/>
          <w:lang w:eastAsia="en-US"/>
        </w:rPr>
        <w:br/>
      </w:r>
      <w:r w:rsidRPr="00832153">
        <w:rPr>
          <w:rFonts w:ascii="Arial" w:eastAsia="Times New Roman" w:hAnsi="Arial" w:cs="Arial"/>
          <w:color w:val="000000"/>
          <w:sz w:val="20"/>
          <w:szCs w:val="20"/>
          <w:highlight w:val="yellow"/>
          <w:lang w:eastAsia="en-US"/>
        </w:rPr>
        <w:t>CREATE TABLE `food` (</w:t>
      </w:r>
      <w:r w:rsidRPr="00832153">
        <w:rPr>
          <w:rFonts w:ascii="Arial" w:eastAsia="Times New Roman" w:hAnsi="Arial" w:cs="Arial"/>
          <w:color w:val="000000"/>
          <w:sz w:val="20"/>
          <w:szCs w:val="20"/>
          <w:highlight w:val="yellow"/>
          <w:lang w:eastAsia="en-US"/>
        </w:rPr>
        <w:br/>
        <w:t> `id` int(100) NOT NULL,</w:t>
      </w:r>
      <w:r w:rsidRPr="00832153">
        <w:rPr>
          <w:rFonts w:ascii="Arial" w:eastAsia="Times New Roman" w:hAnsi="Arial" w:cs="Arial"/>
          <w:color w:val="000000"/>
          <w:sz w:val="20"/>
          <w:szCs w:val="20"/>
          <w:highlight w:val="yellow"/>
          <w:lang w:eastAsia="en-US"/>
        </w:rPr>
        <w:br/>
        <w:t> `name` text NOT NULL,</w:t>
      </w:r>
      <w:r w:rsidRPr="00832153">
        <w:rPr>
          <w:rFonts w:ascii="Arial" w:eastAsia="Times New Roman" w:hAnsi="Arial" w:cs="Arial"/>
          <w:color w:val="000000"/>
          <w:sz w:val="20"/>
          <w:szCs w:val="20"/>
          <w:highlight w:val="yellow"/>
          <w:lang w:eastAsia="en-US"/>
        </w:rPr>
        <w:br/>
        <w:t> `price` float NOT NULL,</w:t>
      </w:r>
      <w:r w:rsidRPr="00832153">
        <w:rPr>
          <w:rFonts w:ascii="Arial" w:eastAsia="Times New Roman" w:hAnsi="Arial" w:cs="Arial"/>
          <w:color w:val="000000"/>
          <w:sz w:val="20"/>
          <w:szCs w:val="20"/>
          <w:highlight w:val="yellow"/>
          <w:lang w:eastAsia="en-US"/>
        </w:rPr>
        <w:br/>
        <w:t> `description` varchar(255) NOT NULL,</w:t>
      </w:r>
      <w:r w:rsidRPr="00832153">
        <w:rPr>
          <w:rFonts w:ascii="Arial" w:eastAsia="Times New Roman" w:hAnsi="Arial" w:cs="Arial"/>
          <w:color w:val="000000"/>
          <w:sz w:val="20"/>
          <w:szCs w:val="20"/>
          <w:highlight w:val="yellow"/>
          <w:lang w:eastAsia="en-US"/>
        </w:rPr>
        <w:br/>
      </w:r>
      <w:r w:rsidRPr="00832153">
        <w:rPr>
          <w:rFonts w:ascii="Arial" w:eastAsia="Times New Roman" w:hAnsi="Arial" w:cs="Arial"/>
          <w:color w:val="000000"/>
          <w:sz w:val="20"/>
          <w:szCs w:val="20"/>
          <w:highlight w:val="yellow"/>
          <w:lang w:eastAsia="en-US"/>
        </w:rPr>
        <w:lastRenderedPageBreak/>
        <w:t> `image` varchar(80) NOT NULL</w:t>
      </w:r>
      <w:r w:rsidRPr="00832153">
        <w:rPr>
          <w:rFonts w:ascii="Arial" w:eastAsia="Times New Roman" w:hAnsi="Arial" w:cs="Arial"/>
          <w:color w:val="000000"/>
          <w:sz w:val="20"/>
          <w:szCs w:val="20"/>
          <w:highlight w:val="yellow"/>
          <w:lang w:eastAsia="en-US"/>
        </w:rPr>
        <w:br/>
        <w:t>) ENGINE=InnoDB DEFAULT CHARSET=utf8</w:t>
      </w:r>
    </w:p>
    <w:p w:rsidR="00832153" w:rsidRPr="00832153" w:rsidRDefault="00832153" w:rsidP="00832153">
      <w:pPr>
        <w:rPr>
          <w:b/>
          <w:u w:val="single"/>
        </w:rPr>
      </w:pPr>
    </w:p>
    <w:p w:rsidR="00832153" w:rsidRDefault="00832153" w:rsidP="00832153">
      <w:pPr>
        <w:rPr>
          <w:b/>
          <w:u w:val="single"/>
        </w:rPr>
      </w:pPr>
      <w:r w:rsidRPr="00832153">
        <w:rPr>
          <w:b/>
          <w:u w:val="single"/>
        </w:rPr>
        <w:t xml:space="preserve">Table </w:t>
      </w:r>
      <w:r>
        <w:rPr>
          <w:b/>
          <w:u w:val="single"/>
        </w:rPr>
        <w:t>order_detail</w:t>
      </w:r>
      <w:r w:rsidRPr="00832153">
        <w:rPr>
          <w:b/>
          <w:u w:val="single"/>
        </w:rPr>
        <w:t>:</w:t>
      </w:r>
    </w:p>
    <w:p w:rsidR="00832153" w:rsidRPr="00832153" w:rsidRDefault="00832153" w:rsidP="00832153">
      <w:pPr>
        <w:spacing w:before="24" w:after="24" w:line="240" w:lineRule="auto"/>
        <w:ind w:left="24" w:right="24"/>
        <w:rPr>
          <w:rFonts w:ascii="Arial" w:eastAsia="Times New Roman" w:hAnsi="Arial" w:cs="Arial"/>
          <w:color w:val="000000"/>
          <w:sz w:val="20"/>
          <w:szCs w:val="20"/>
          <w:lang w:eastAsia="en-US"/>
        </w:rPr>
      </w:pPr>
      <w:r w:rsidRPr="00832153">
        <w:rPr>
          <w:rFonts w:ascii="Arial" w:eastAsia="Times New Roman" w:hAnsi="Arial" w:cs="Arial"/>
          <w:color w:val="000000"/>
          <w:sz w:val="20"/>
          <w:szCs w:val="20"/>
          <w:lang w:eastAsia="en-US"/>
        </w:rPr>
        <w:br/>
      </w:r>
      <w:r w:rsidRPr="00832153">
        <w:rPr>
          <w:rFonts w:ascii="Arial" w:eastAsia="Times New Roman" w:hAnsi="Arial" w:cs="Arial"/>
          <w:color w:val="000000"/>
          <w:sz w:val="20"/>
          <w:szCs w:val="20"/>
          <w:highlight w:val="yellow"/>
          <w:lang w:eastAsia="en-US"/>
        </w:rPr>
        <w:t>CREATE TABLE `order_detail` (</w:t>
      </w:r>
      <w:r w:rsidRPr="00832153">
        <w:rPr>
          <w:rFonts w:ascii="Arial" w:eastAsia="Times New Roman" w:hAnsi="Arial" w:cs="Arial"/>
          <w:color w:val="000000"/>
          <w:sz w:val="20"/>
          <w:szCs w:val="20"/>
          <w:highlight w:val="yellow"/>
          <w:lang w:eastAsia="en-US"/>
        </w:rPr>
        <w:br/>
        <w:t> `id` int(11) NOT NULL AUTO_INCREMENT,</w:t>
      </w:r>
      <w:r w:rsidRPr="00832153">
        <w:rPr>
          <w:rFonts w:ascii="Arial" w:eastAsia="Times New Roman" w:hAnsi="Arial" w:cs="Arial"/>
          <w:color w:val="000000"/>
          <w:sz w:val="20"/>
          <w:szCs w:val="20"/>
          <w:highlight w:val="yellow"/>
          <w:lang w:eastAsia="en-US"/>
        </w:rPr>
        <w:br/>
        <w:t> `productid` int(11) NOT NULL,</w:t>
      </w:r>
      <w:r w:rsidRPr="00832153">
        <w:rPr>
          <w:rFonts w:ascii="Arial" w:eastAsia="Times New Roman" w:hAnsi="Arial" w:cs="Arial"/>
          <w:color w:val="000000"/>
          <w:sz w:val="20"/>
          <w:szCs w:val="20"/>
          <w:highlight w:val="yellow"/>
          <w:lang w:eastAsia="en-US"/>
        </w:rPr>
        <w:br/>
        <w:t> `quantity` int(11) NOT NULL,</w:t>
      </w:r>
      <w:r w:rsidRPr="00832153">
        <w:rPr>
          <w:rFonts w:ascii="Arial" w:eastAsia="Times New Roman" w:hAnsi="Arial" w:cs="Arial"/>
          <w:color w:val="000000"/>
          <w:sz w:val="20"/>
          <w:szCs w:val="20"/>
          <w:highlight w:val="yellow"/>
          <w:lang w:eastAsia="en-US"/>
        </w:rPr>
        <w:br/>
        <w:t> `price` float NOT NULL,</w:t>
      </w:r>
      <w:r w:rsidRPr="00832153">
        <w:rPr>
          <w:rFonts w:ascii="Arial" w:eastAsia="Times New Roman" w:hAnsi="Arial" w:cs="Arial"/>
          <w:color w:val="000000"/>
          <w:sz w:val="20"/>
          <w:szCs w:val="20"/>
          <w:highlight w:val="yellow"/>
          <w:lang w:eastAsia="en-US"/>
        </w:rPr>
        <w:br/>
        <w:t> PRIMARY KEY (`id`)</w:t>
      </w:r>
      <w:r w:rsidRPr="00832153">
        <w:rPr>
          <w:rFonts w:ascii="Arial" w:eastAsia="Times New Roman" w:hAnsi="Arial" w:cs="Arial"/>
          <w:color w:val="000000"/>
          <w:sz w:val="20"/>
          <w:szCs w:val="20"/>
          <w:highlight w:val="yellow"/>
          <w:lang w:eastAsia="en-US"/>
        </w:rPr>
        <w:br/>
        <w:t>) ENGINE=InnoDB AUTO_INCREMENT=18 DEFAULT CHARSET=utf8</w:t>
      </w:r>
    </w:p>
    <w:p w:rsidR="00832153" w:rsidRDefault="00832153" w:rsidP="00832153">
      <w:pPr>
        <w:rPr>
          <w:b/>
          <w:u w:val="single"/>
        </w:rPr>
      </w:pPr>
    </w:p>
    <w:p w:rsidR="00832153" w:rsidRDefault="00832153" w:rsidP="00832153">
      <w:pPr>
        <w:rPr>
          <w:b/>
          <w:u w:val="single"/>
        </w:rPr>
      </w:pPr>
      <w:r w:rsidRPr="00832153">
        <w:rPr>
          <w:b/>
          <w:u w:val="single"/>
        </w:rPr>
        <w:t xml:space="preserve">Table </w:t>
      </w:r>
      <w:r>
        <w:rPr>
          <w:b/>
          <w:u w:val="single"/>
        </w:rPr>
        <w:t>feedback</w:t>
      </w:r>
      <w:r w:rsidRPr="00832153">
        <w:rPr>
          <w:b/>
          <w:u w:val="single"/>
        </w:rPr>
        <w:t>:</w:t>
      </w:r>
    </w:p>
    <w:p w:rsidR="00832153" w:rsidRDefault="00832153" w:rsidP="00832153">
      <w:pPr>
        <w:rPr>
          <w:rFonts w:ascii="Arial" w:hAnsi="Arial" w:cs="Arial"/>
          <w:color w:val="000000"/>
          <w:sz w:val="20"/>
          <w:szCs w:val="20"/>
          <w:shd w:val="clear" w:color="auto" w:fill="EEEEEE"/>
        </w:rPr>
      </w:pPr>
      <w:r w:rsidRPr="00832153">
        <w:rPr>
          <w:rFonts w:ascii="Arial" w:hAnsi="Arial" w:cs="Arial"/>
          <w:color w:val="000000"/>
          <w:sz w:val="20"/>
          <w:szCs w:val="20"/>
          <w:highlight w:val="yellow"/>
          <w:shd w:val="clear" w:color="auto" w:fill="EEEEEE"/>
        </w:rPr>
        <w:t>CREATE TABLE `feedback` (</w:t>
      </w:r>
      <w:r w:rsidRPr="00832153">
        <w:rPr>
          <w:rFonts w:ascii="Arial" w:hAnsi="Arial" w:cs="Arial"/>
          <w:color w:val="000000"/>
          <w:sz w:val="20"/>
          <w:szCs w:val="20"/>
          <w:highlight w:val="yellow"/>
        </w:rPr>
        <w:br/>
      </w:r>
      <w:r w:rsidRPr="00832153">
        <w:rPr>
          <w:rFonts w:ascii="Arial" w:hAnsi="Arial" w:cs="Arial"/>
          <w:color w:val="000000"/>
          <w:sz w:val="20"/>
          <w:szCs w:val="20"/>
          <w:highlight w:val="yellow"/>
          <w:shd w:val="clear" w:color="auto" w:fill="EEEEEE"/>
        </w:rPr>
        <w:t> `id` int(11) NOT NULL AUTO_INCREMENT,</w:t>
      </w:r>
      <w:r w:rsidRPr="00832153">
        <w:rPr>
          <w:rFonts w:ascii="Arial" w:hAnsi="Arial" w:cs="Arial"/>
          <w:color w:val="000000"/>
          <w:sz w:val="20"/>
          <w:szCs w:val="20"/>
          <w:highlight w:val="yellow"/>
        </w:rPr>
        <w:br/>
      </w:r>
      <w:r w:rsidRPr="00832153">
        <w:rPr>
          <w:rFonts w:ascii="Arial" w:hAnsi="Arial" w:cs="Arial"/>
          <w:color w:val="000000"/>
          <w:sz w:val="20"/>
          <w:szCs w:val="20"/>
          <w:highlight w:val="yellow"/>
          <w:shd w:val="clear" w:color="auto" w:fill="EEEEEE"/>
        </w:rPr>
        <w:t> `customer_email` varchar(50) NOT NULL,</w:t>
      </w:r>
      <w:r w:rsidRPr="00832153">
        <w:rPr>
          <w:rFonts w:ascii="Arial" w:hAnsi="Arial" w:cs="Arial"/>
          <w:color w:val="000000"/>
          <w:sz w:val="20"/>
          <w:szCs w:val="20"/>
          <w:highlight w:val="yellow"/>
        </w:rPr>
        <w:br/>
      </w:r>
      <w:r w:rsidRPr="00832153">
        <w:rPr>
          <w:rFonts w:ascii="Arial" w:hAnsi="Arial" w:cs="Arial"/>
          <w:color w:val="000000"/>
          <w:sz w:val="20"/>
          <w:szCs w:val="20"/>
          <w:highlight w:val="yellow"/>
          <w:shd w:val="clear" w:color="auto" w:fill="EEEEEE"/>
        </w:rPr>
        <w:t> `comments` varchar(255) NOT NULL,</w:t>
      </w:r>
      <w:r w:rsidRPr="00832153">
        <w:rPr>
          <w:rFonts w:ascii="Arial" w:hAnsi="Arial" w:cs="Arial"/>
          <w:color w:val="000000"/>
          <w:sz w:val="20"/>
          <w:szCs w:val="20"/>
          <w:highlight w:val="yellow"/>
        </w:rPr>
        <w:br/>
      </w:r>
      <w:r w:rsidRPr="00832153">
        <w:rPr>
          <w:rFonts w:ascii="Arial" w:hAnsi="Arial" w:cs="Arial"/>
          <w:color w:val="000000"/>
          <w:sz w:val="20"/>
          <w:szCs w:val="20"/>
          <w:highlight w:val="yellow"/>
          <w:shd w:val="clear" w:color="auto" w:fill="EEEEEE"/>
        </w:rPr>
        <w:t> PRIMARY KEY (`id`)</w:t>
      </w:r>
      <w:r w:rsidRPr="00832153">
        <w:rPr>
          <w:rFonts w:ascii="Arial" w:hAnsi="Arial" w:cs="Arial"/>
          <w:color w:val="000000"/>
          <w:sz w:val="20"/>
          <w:szCs w:val="20"/>
          <w:highlight w:val="yellow"/>
        </w:rPr>
        <w:br/>
      </w:r>
      <w:r w:rsidRPr="00832153">
        <w:rPr>
          <w:rFonts w:ascii="Arial" w:hAnsi="Arial" w:cs="Arial"/>
          <w:color w:val="000000"/>
          <w:sz w:val="20"/>
          <w:szCs w:val="20"/>
          <w:highlight w:val="yellow"/>
          <w:shd w:val="clear" w:color="auto" w:fill="EEEEEE"/>
        </w:rPr>
        <w:t>) ENGINE=InnoDB AUTO_INCREMENT=3 DEFAULT CHARSET=utf8</w:t>
      </w:r>
    </w:p>
    <w:p w:rsidR="00832153" w:rsidRPr="00832153" w:rsidRDefault="00832153" w:rsidP="00832153">
      <w:pPr>
        <w:pStyle w:val="Heading1"/>
      </w:pPr>
      <w:r>
        <w:t>how to use the documents</w:t>
      </w:r>
    </w:p>
    <w:p w:rsidR="00832153" w:rsidRPr="00832153" w:rsidRDefault="00832153" w:rsidP="00832153">
      <w:pPr>
        <w:rPr>
          <w:b/>
          <w:u w:val="single"/>
        </w:rPr>
      </w:pPr>
    </w:p>
    <w:p w:rsidR="00AC630E" w:rsidRDefault="00625CD3" w:rsidP="00AC630E">
      <w:r>
        <w:rPr>
          <w:noProof/>
          <w:lang w:eastAsia="en-US"/>
        </w:rPr>
        <w:lastRenderedPageBreak/>
        <w:drawing>
          <wp:inline distT="0" distB="0" distL="0" distR="0" wp14:anchorId="693562D0" wp14:editId="31A318BE">
            <wp:extent cx="8382000" cy="4160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15455" cy="4177159"/>
                    </a:xfrm>
                    <a:prstGeom prst="rect">
                      <a:avLst/>
                    </a:prstGeom>
                  </pic:spPr>
                </pic:pic>
              </a:graphicData>
            </a:graphic>
          </wp:inline>
        </w:drawing>
      </w:r>
    </w:p>
    <w:p w:rsidR="00625CD3" w:rsidRDefault="00625CD3" w:rsidP="00AC630E"/>
    <w:p w:rsidR="00625CD3" w:rsidRDefault="00625CD3" w:rsidP="00AC630E">
      <w:r>
        <w:t xml:space="preserve">This is how the main page will display, </w:t>
      </w:r>
      <w:r w:rsidR="0003277D">
        <w:t>the bar in top is the menu, the name of the project is “Foodie”.</w:t>
      </w:r>
    </w:p>
    <w:p w:rsidR="0003277D" w:rsidRDefault="0003277D" w:rsidP="00AC630E">
      <w:r>
        <w:t>The home button has a darker color than the other, which indicated that you are in Home.</w:t>
      </w:r>
    </w:p>
    <w:p w:rsidR="0056153C" w:rsidRDefault="0056153C" w:rsidP="00AC630E">
      <w:r>
        <w:rPr>
          <w:noProof/>
          <w:lang w:eastAsia="en-US"/>
        </w:rPr>
        <w:lastRenderedPageBreak/>
        <w:drawing>
          <wp:inline distT="0" distB="0" distL="0" distR="0" wp14:anchorId="32E8FDD0" wp14:editId="141CCEE4">
            <wp:extent cx="8229600" cy="4080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080510"/>
                    </a:xfrm>
                    <a:prstGeom prst="rect">
                      <a:avLst/>
                    </a:prstGeom>
                  </pic:spPr>
                </pic:pic>
              </a:graphicData>
            </a:graphic>
          </wp:inline>
        </w:drawing>
      </w:r>
    </w:p>
    <w:p w:rsidR="0056153C" w:rsidRDefault="0056153C" w:rsidP="00AC630E">
      <w:r>
        <w:t>Then, this is the product page, which contains all the products loading from the database.</w:t>
      </w:r>
    </w:p>
    <w:p w:rsidR="0056153C" w:rsidRDefault="0056153C" w:rsidP="00AC630E">
      <w:r>
        <w:t>“How many things have you got here? “ and “There is no item in the cart” means that you’ve nev</w:t>
      </w:r>
      <w:r w:rsidR="00313996">
        <w:t>er chosen any kind of foods here.</w:t>
      </w:r>
    </w:p>
    <w:p w:rsidR="00313996" w:rsidRDefault="00CD3C06" w:rsidP="00AC630E">
      <w:r>
        <w:t>When you press “Add to Cart”, which will add items to the cart, the cart is an element which has been existed in CodeIgniter, the cart just temporarily holds what you have been adding to it, and it is not properly in database.</w:t>
      </w:r>
    </w:p>
    <w:p w:rsidR="00CD3C06" w:rsidRDefault="00CD3C06" w:rsidP="00AC630E">
      <w:r>
        <w:rPr>
          <w:noProof/>
          <w:lang w:eastAsia="en-US"/>
        </w:rPr>
        <w:lastRenderedPageBreak/>
        <w:drawing>
          <wp:inline distT="0" distB="0" distL="0" distR="0" wp14:anchorId="3C823810" wp14:editId="74A244C5">
            <wp:extent cx="8229600" cy="4080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080510"/>
                    </a:xfrm>
                    <a:prstGeom prst="rect">
                      <a:avLst/>
                    </a:prstGeom>
                  </pic:spPr>
                </pic:pic>
              </a:graphicData>
            </a:graphic>
          </wp:inline>
        </w:drawing>
      </w:r>
    </w:p>
    <w:p w:rsidR="0003277D" w:rsidRDefault="00CD3C06" w:rsidP="00AC630E">
      <w:r>
        <w:t>For example, when you click on “Add to cart” for example: Norimaki Sushi and Steak Hamburger, the line “There is no item in cart” will disappear, instead of that two new products that you pressed “Add to cart” has been added to the view above.</w:t>
      </w:r>
    </w:p>
    <w:p w:rsidR="00CD3C06" w:rsidRDefault="00CD3C06" w:rsidP="00AC630E">
      <w:r>
        <w:t>You can cancel the product by clicking the X on cancel product.</w:t>
      </w:r>
    </w:p>
    <w:p w:rsidR="00CD3C06" w:rsidRDefault="00CD3C06" w:rsidP="00AC630E">
      <w:r>
        <w:t>You can update cart by changing the quantity of the products, then click on “Update Cart”, the Order Total price will change.</w:t>
      </w:r>
    </w:p>
    <w:p w:rsidR="00CD3C06" w:rsidRDefault="00CD3C06" w:rsidP="00AC630E">
      <w:r>
        <w:rPr>
          <w:noProof/>
          <w:lang w:eastAsia="en-US"/>
        </w:rPr>
        <w:lastRenderedPageBreak/>
        <w:drawing>
          <wp:inline distT="0" distB="0" distL="0" distR="0" wp14:anchorId="0D47D1C3" wp14:editId="48ABF543">
            <wp:extent cx="8229600" cy="4089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089400"/>
                    </a:xfrm>
                    <a:prstGeom prst="rect">
                      <a:avLst/>
                    </a:prstGeom>
                  </pic:spPr>
                </pic:pic>
              </a:graphicData>
            </a:graphic>
          </wp:inline>
        </w:drawing>
      </w:r>
    </w:p>
    <w:p w:rsidR="00CD3C06" w:rsidRDefault="00CD3C06" w:rsidP="00AC630E">
      <w:r>
        <w:t>For example, I have changed the quantity to 3, and the price has increased!</w:t>
      </w:r>
    </w:p>
    <w:p w:rsidR="00CD3C06" w:rsidRDefault="004C7D2D" w:rsidP="00AC630E">
      <w:r>
        <w:rPr>
          <w:noProof/>
          <w:lang w:eastAsia="en-US"/>
        </w:rPr>
        <w:lastRenderedPageBreak/>
        <w:drawing>
          <wp:inline distT="0" distB="0" distL="0" distR="0" wp14:anchorId="3482B779" wp14:editId="744DB607">
            <wp:extent cx="8229600" cy="4329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4329430"/>
                    </a:xfrm>
                    <a:prstGeom prst="rect">
                      <a:avLst/>
                    </a:prstGeom>
                  </pic:spPr>
                </pic:pic>
              </a:graphicData>
            </a:graphic>
          </wp:inline>
        </w:drawing>
      </w:r>
    </w:p>
    <w:p w:rsidR="00CD3C06" w:rsidRDefault="0090444B" w:rsidP="00AC630E">
      <w:r>
        <w:t>When you click on Clear Cart, the site will ask you if you want to delete all the items in the cart, so it is considered that there is a confirmation when you want to delete the items.</w:t>
      </w:r>
    </w:p>
    <w:p w:rsidR="0090444B" w:rsidRDefault="00FC6987" w:rsidP="00AC630E">
      <w:r>
        <w:rPr>
          <w:noProof/>
          <w:lang w:eastAsia="en-US"/>
        </w:rPr>
        <w:lastRenderedPageBreak/>
        <w:drawing>
          <wp:inline distT="0" distB="0" distL="0" distR="0" wp14:anchorId="6C8BC15D" wp14:editId="22B98EA0">
            <wp:extent cx="8229600" cy="4089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089400"/>
                    </a:xfrm>
                    <a:prstGeom prst="rect">
                      <a:avLst/>
                    </a:prstGeom>
                  </pic:spPr>
                </pic:pic>
              </a:graphicData>
            </a:graphic>
          </wp:inline>
        </w:drawing>
      </w:r>
    </w:p>
    <w:p w:rsidR="00FC6987" w:rsidRDefault="00FC6987" w:rsidP="00AC630E">
      <w:r>
        <w:t xml:space="preserve">And tada </w:t>
      </w:r>
      <w:r>
        <w:sym w:font="Wingdings" w:char="F04A"/>
      </w:r>
      <w:r>
        <w:t>, I just clicked on Place order and the billing info just appeared there.</w:t>
      </w:r>
    </w:p>
    <w:p w:rsidR="00FC6987" w:rsidRDefault="00FC6987" w:rsidP="00AC630E">
      <w:r>
        <w:t>Fill in those blanks, and your food is delive</w:t>
      </w:r>
      <w:r w:rsidR="00C059FD">
        <w:t>red, just hold your cash, and I</w:t>
      </w:r>
      <w:r>
        <w:t xml:space="preserve"> will come and deliver to your address soon!</w:t>
      </w:r>
    </w:p>
    <w:p w:rsidR="00C059FD" w:rsidRDefault="00C059FD" w:rsidP="00AC630E">
      <w:r>
        <w:t>(Will update the credit card system payment soon!)</w:t>
      </w:r>
    </w:p>
    <w:p w:rsidR="00A80D12" w:rsidRDefault="00A80D12" w:rsidP="00AC630E">
      <w:r>
        <w:rPr>
          <w:noProof/>
          <w:lang w:eastAsia="en-US"/>
        </w:rPr>
        <w:lastRenderedPageBreak/>
        <w:drawing>
          <wp:inline distT="0" distB="0" distL="0" distR="0">
            <wp:extent cx="8229600" cy="407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076700"/>
                    </a:xfrm>
                    <a:prstGeom prst="rect">
                      <a:avLst/>
                    </a:prstGeom>
                    <a:noFill/>
                    <a:ln>
                      <a:noFill/>
                    </a:ln>
                  </pic:spPr>
                </pic:pic>
              </a:graphicData>
            </a:graphic>
          </wp:inline>
        </w:drawing>
      </w:r>
    </w:p>
    <w:p w:rsidR="00A80D12" w:rsidRDefault="00A80D12" w:rsidP="00AC630E">
      <w:r>
        <w:t>And then a page Thank you will appear in animation reporting that I have received your order, and the page will automatically directs back to the food product page, and all the previous items in the cart will be deleted.</w:t>
      </w:r>
    </w:p>
    <w:p w:rsidR="00A80D12" w:rsidRDefault="00A80D12" w:rsidP="00AC630E">
      <w:r>
        <w:rPr>
          <w:noProof/>
          <w:lang w:eastAsia="en-US"/>
        </w:rPr>
        <w:lastRenderedPageBreak/>
        <w:drawing>
          <wp:inline distT="0" distB="0" distL="0" distR="0" wp14:anchorId="52397040" wp14:editId="2ED72892">
            <wp:extent cx="8229600" cy="4076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076065"/>
                    </a:xfrm>
                    <a:prstGeom prst="rect">
                      <a:avLst/>
                    </a:prstGeom>
                  </pic:spPr>
                </pic:pic>
              </a:graphicData>
            </a:graphic>
          </wp:inline>
        </w:drawing>
      </w:r>
    </w:p>
    <w:p w:rsidR="00A80D12" w:rsidRDefault="00A80D12" w:rsidP="00AC630E">
      <w:r>
        <w:t>So after all of that, we  return back to our product page.</w:t>
      </w:r>
    </w:p>
    <w:p w:rsidR="00A80D12" w:rsidRDefault="001B03CC" w:rsidP="00AC630E">
      <w:r>
        <w:rPr>
          <w:noProof/>
          <w:lang w:eastAsia="en-US"/>
        </w:rPr>
        <w:lastRenderedPageBreak/>
        <w:drawing>
          <wp:inline distT="0" distB="0" distL="0" distR="0" wp14:anchorId="22E7F60C" wp14:editId="79820C39">
            <wp:extent cx="8229600" cy="4089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4089400"/>
                    </a:xfrm>
                    <a:prstGeom prst="rect">
                      <a:avLst/>
                    </a:prstGeom>
                  </pic:spPr>
                </pic:pic>
              </a:graphicData>
            </a:graphic>
          </wp:inline>
        </w:drawing>
      </w:r>
    </w:p>
    <w:p w:rsidR="001B03CC" w:rsidRDefault="001B03CC" w:rsidP="00AC630E">
      <w:r>
        <w:t>One small part here is also the feedback page, so that the anonymous is free to comment here, just fill in your email and feedback message, it will publicly show below!</w:t>
      </w:r>
    </w:p>
    <w:p w:rsidR="001B03CC" w:rsidRDefault="00FF4DEC" w:rsidP="00AC630E">
      <w:r>
        <w:t>Advertisement will appear in the future!</w:t>
      </w:r>
    </w:p>
    <w:p w:rsidR="00FF4DEC" w:rsidRDefault="00BA7D80" w:rsidP="00AC630E">
      <w:r>
        <w:t>So I think that we have come to an end of our instruction. Thank you for watching this document.</w:t>
      </w:r>
    </w:p>
    <w:p w:rsidR="00C059FD" w:rsidRPr="00AC630E" w:rsidRDefault="00C059FD" w:rsidP="00AC630E"/>
    <w:sectPr w:rsidR="00C059FD" w:rsidRPr="00AC630E" w:rsidSect="0056153C">
      <w:footerReference w:type="default" r:id="rId20"/>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0A6" w:rsidRDefault="00C000A6">
      <w:pPr>
        <w:spacing w:after="0" w:line="240" w:lineRule="auto"/>
      </w:pPr>
      <w:r>
        <w:separator/>
      </w:r>
    </w:p>
  </w:endnote>
  <w:endnote w:type="continuationSeparator" w:id="0">
    <w:p w:rsidR="00C000A6" w:rsidRDefault="00C00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527538"/>
      <w:docPartObj>
        <w:docPartGallery w:val="Page Numbers (Bottom of Page)"/>
        <w:docPartUnique/>
      </w:docPartObj>
    </w:sdtPr>
    <w:sdtEndPr>
      <w:rPr>
        <w:noProof/>
      </w:rPr>
    </w:sdtEndPr>
    <w:sdtContent>
      <w:p w:rsidR="004E1AED" w:rsidRDefault="004E1AED">
        <w:pPr>
          <w:pStyle w:val="Footer"/>
        </w:pPr>
        <w:r>
          <w:fldChar w:fldCharType="begin"/>
        </w:r>
        <w:r>
          <w:instrText xml:space="preserve"> PAGE   \* MERGEFORMAT </w:instrText>
        </w:r>
        <w:r>
          <w:fldChar w:fldCharType="separate"/>
        </w:r>
        <w:r w:rsidR="008B1526">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0A6" w:rsidRDefault="00C000A6">
      <w:pPr>
        <w:spacing w:after="0" w:line="240" w:lineRule="auto"/>
      </w:pPr>
      <w:r>
        <w:separator/>
      </w:r>
    </w:p>
  </w:footnote>
  <w:footnote w:type="continuationSeparator" w:id="0">
    <w:p w:rsidR="00C000A6" w:rsidRDefault="00C00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EC6AE8"/>
    <w:multiLevelType w:val="hybridMultilevel"/>
    <w:tmpl w:val="41AA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074D1B"/>
    <w:multiLevelType w:val="hybridMultilevel"/>
    <w:tmpl w:val="AA168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91791"/>
    <w:multiLevelType w:val="hybridMultilevel"/>
    <w:tmpl w:val="B396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654E59"/>
    <w:multiLevelType w:val="hybridMultilevel"/>
    <w:tmpl w:val="F4FC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F61B8F"/>
    <w:multiLevelType w:val="hybridMultilevel"/>
    <w:tmpl w:val="E9EE0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2A378E"/>
    <w:multiLevelType w:val="hybridMultilevel"/>
    <w:tmpl w:val="EE7A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5B9168A"/>
    <w:multiLevelType w:val="hybridMultilevel"/>
    <w:tmpl w:val="C1EE8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7414DE7"/>
    <w:multiLevelType w:val="hybridMultilevel"/>
    <w:tmpl w:val="9D7C4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1"/>
  </w:num>
  <w:num w:numId="3">
    <w:abstractNumId w:val="16"/>
  </w:num>
  <w:num w:numId="4">
    <w:abstractNumId w:val="12"/>
  </w:num>
  <w:num w:numId="5">
    <w:abstractNumId w:val="22"/>
  </w:num>
  <w:num w:numId="6">
    <w:abstractNumId w:val="24"/>
  </w:num>
  <w:num w:numId="7">
    <w:abstractNumId w:val="20"/>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3"/>
  </w:num>
  <w:num w:numId="21">
    <w:abstractNumId w:val="15"/>
  </w:num>
  <w:num w:numId="22">
    <w:abstractNumId w:val="19"/>
  </w:num>
  <w:num w:numId="23">
    <w:abstractNumId w:val="14"/>
  </w:num>
  <w:num w:numId="24">
    <w:abstractNumId w:val="21"/>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71D"/>
    <w:rsid w:val="0003277D"/>
    <w:rsid w:val="001160E0"/>
    <w:rsid w:val="00194DF6"/>
    <w:rsid w:val="001B03CC"/>
    <w:rsid w:val="002A359D"/>
    <w:rsid w:val="00313996"/>
    <w:rsid w:val="003B1DD9"/>
    <w:rsid w:val="004C7D2D"/>
    <w:rsid w:val="004E1AED"/>
    <w:rsid w:val="0056153C"/>
    <w:rsid w:val="005C12A5"/>
    <w:rsid w:val="00625CD3"/>
    <w:rsid w:val="00646504"/>
    <w:rsid w:val="00774A4C"/>
    <w:rsid w:val="00832153"/>
    <w:rsid w:val="008661EA"/>
    <w:rsid w:val="008B1526"/>
    <w:rsid w:val="0090444B"/>
    <w:rsid w:val="00971662"/>
    <w:rsid w:val="009C73C2"/>
    <w:rsid w:val="00A1310C"/>
    <w:rsid w:val="00A80D12"/>
    <w:rsid w:val="00AC630E"/>
    <w:rsid w:val="00BA7D80"/>
    <w:rsid w:val="00BE3A88"/>
    <w:rsid w:val="00C000A6"/>
    <w:rsid w:val="00C059FD"/>
    <w:rsid w:val="00C41128"/>
    <w:rsid w:val="00CD3C06"/>
    <w:rsid w:val="00D47A97"/>
    <w:rsid w:val="00DC381D"/>
    <w:rsid w:val="00E41033"/>
    <w:rsid w:val="00E50602"/>
    <w:rsid w:val="00E9771D"/>
    <w:rsid w:val="00FC6987"/>
    <w:rsid w:val="00FD66EF"/>
    <w:rsid w:val="00FF4D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16791"/>
  <w15:docId w15:val="{4F6F379E-5539-4D97-9301-4B1257317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774A4C"/>
    <w:pPr>
      <w:ind w:left="720"/>
      <w:contextualSpacing/>
    </w:pPr>
  </w:style>
  <w:style w:type="character" w:styleId="Hyperlink">
    <w:name w:val="Hyperlink"/>
    <w:basedOn w:val="DefaultParagraphFont"/>
    <w:uiPriority w:val="99"/>
    <w:unhideWhenUsed/>
    <w:rsid w:val="00E41033"/>
    <w:rPr>
      <w:color w:val="005D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0661659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86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ng%20Ho%20Minh\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1511834A-5C12-4466-BA69-97D808C2A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92</TotalTime>
  <Pages>12</Pages>
  <Words>611</Words>
  <Characters>3485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Thắng Hồ</dc:creator>
  <cp:lastModifiedBy>Thang Ho</cp:lastModifiedBy>
  <cp:revision>24</cp:revision>
  <dcterms:created xsi:type="dcterms:W3CDTF">2017-02-13T06:03:00Z</dcterms:created>
  <dcterms:modified xsi:type="dcterms:W3CDTF">2017-02-25T22:31:00Z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